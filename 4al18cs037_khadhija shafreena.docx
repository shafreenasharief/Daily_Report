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338"/>
        <w:gridCol w:w="216"/>
        <w:gridCol w:w="775"/>
        <w:gridCol w:w="2345"/>
        <w:gridCol w:w="233"/>
        <w:gridCol w:w="1531"/>
        <w:gridCol w:w="799"/>
        <w:gridCol w:w="2338"/>
      </w:tblGrid>
      <w:tr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19May 2020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KHA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THEEJA SAFREENA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4th sem A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4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AL18CS037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DDA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30</w:t>
            </w:r>
          </w:p>
        </w:tc>
        <w:tc>
          <w:tcPr>
            <w:tcW w:w="1588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12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Workshop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 xml:space="preserve"> on Python for 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 xml:space="preserve">Beginners. </w:t>
            </w:r>
          </w:p>
        </w:tc>
      </w:tr>
      <w:tr>
        <w:tblPrEx/>
        <w:trPr>
          <w:trHeight w:val="720" w:hRule="exact"/>
        </w:trPr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 xml:space="preserve">Brainovision. </w:t>
            </w:r>
          </w:p>
        </w:tc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1.5hrs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I solved 2 problem statement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 xml:space="preserve"> executed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fldChar w:fldCharType="begin"/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instrText xml:space="preserve"> HYPERLINK "http://http://shafreenasharief / lockdown-coding" \o "http://http://shafreenasharief / lockdown-coding"</w:instrTex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fldChar w:fldCharType="separate"/>
            </w:r>
            <w:r>
              <w:rPr>
                <w:rStyle w:val="style85"/>
                <w:rFonts w:ascii="Times New Roman" w:cs="Times New Roman" w:hAnsi="Times New Roman"/>
                <w:b/>
                <w:sz w:val="24"/>
                <w:szCs w:val="24"/>
              </w:rPr>
              <w:t>http://http://shafreenasharief / lockdown-coding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fldChar w:fldCharType="end"/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>
      <w:pPr>
        <w:pStyle w:val="style0"/>
        <w:rPr>
          <w:rFonts w:ascii="Arial Black" w:hAnsi="Arial Black" w:hint="default"/>
          <w:sz w:val="24"/>
          <w:szCs w:val="24"/>
        </w:rPr>
      </w:pPr>
      <w:r>
        <w:rPr>
          <w:rFonts w:ascii="Arial Black" w:hAnsi="Arial Black" w:hint="default"/>
          <w:sz w:val="24"/>
          <w:szCs w:val="24"/>
        </w:rPr>
        <w:t>Online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Test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Details</w:t>
      </w:r>
      <w:r>
        <w:rPr>
          <w:rFonts w:ascii="Arial Black" w:hAnsi="Arial Black" w:hint="default"/>
          <w:sz w:val="24"/>
          <w:szCs w:val="24"/>
        </w:rPr>
        <w:t>:</w:t>
      </w:r>
    </w:p>
    <w:p>
      <w:pPr>
        <w:pStyle w:val="style0"/>
        <w:rPr>
          <w:rFonts w:hAnsi="Arial Black" w:hint="default"/>
          <w:sz w:val="24"/>
          <w:szCs w:val="24"/>
          <w:lang w:val="en-US"/>
        </w:rPr>
      </w:pPr>
      <w:r>
        <w:rPr>
          <w:rFonts w:hAnsi="Arial Black" w:hint="default"/>
          <w:sz w:val="24"/>
          <w:szCs w:val="24"/>
          <w:lang w:val="en-US"/>
        </w:rPr>
        <w:t>Today DDA test was conducted of the first module .Total marks for the test was 30.</w:t>
      </w:r>
    </w:p>
    <w:p>
      <w:pPr>
        <w:pStyle w:val="style0"/>
        <w:rPr>
          <w:rFonts w:hAnsi="Arial Black" w:hint="default"/>
          <w:sz w:val="24"/>
          <w:szCs w:val="24"/>
          <w:lang w:val="en-US"/>
        </w:rPr>
      </w:pPr>
      <w:r>
        <w:rPr/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1827365</wp:posOffset>
            </wp:positionH>
            <wp:positionV relativeFrom="page">
              <wp:posOffset>2014043</wp:posOffset>
            </wp:positionV>
            <wp:extent cx="1554479" cy="2361944"/>
            <wp:effectExtent l="0" t="0" r="0" b="0"/>
            <wp:wrapSquare wrapText="bothSides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54479" cy="236194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rFonts w:ascii="Arial Black" w:hAnsi="Arial Black" w:hint="default"/>
          <w:b/>
          <w:bCs/>
          <w:sz w:val="24"/>
          <w:szCs w:val="24"/>
          <w:u w:val="single"/>
        </w:rPr>
      </w:pPr>
      <w:r>
        <w:rPr>
          <w:rFonts w:ascii="Arial Black" w:hAnsi="Arial Black" w:hint="default"/>
          <w:b/>
          <w:bCs/>
          <w:sz w:val="24"/>
          <w:szCs w:val="24"/>
          <w:u w:val="single"/>
        </w:rPr>
        <w:t>Certification Course Details:</w:t>
      </w:r>
    </w:p>
    <w:p>
      <w:pPr>
        <w:pStyle w:val="style179"/>
        <w:numPr>
          <w:ilvl w:val="0"/>
          <w:numId w:val="1"/>
        </w:numPr>
        <w:jc w:val="both"/>
        <w:rPr/>
      </w:pPr>
      <w:r>
        <w:rPr>
          <w:rFonts w:hAnsi="Arial Black" w:hint="default"/>
          <w:sz w:val="24"/>
          <w:szCs w:val="24"/>
          <w:lang w:val="en-US"/>
        </w:rPr>
        <w:t xml:space="preserve">I Attended a 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"WORKSHOP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ON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PHYTON"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of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BRAINOVISION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.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I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was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able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to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complete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1.5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HR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of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live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sessions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activities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and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complet</w:t>
      </w:r>
      <w:r>
        <w:rPr>
          <w:rFonts w:ascii="Arial Black" w:hAnsi="Arial Black" w:hint="default"/>
          <w:sz w:val="24"/>
          <w:szCs w:val="24"/>
        </w:rPr>
        <w:t>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questions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which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were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asked.</w:t>
      </w:r>
    </w:p>
    <w:p>
      <w:pPr>
        <w:pStyle w:val="style0"/>
        <w:jc w:val="both"/>
        <w:rPr/>
      </w:pPr>
      <w:r>
        <w:rPr>
          <w:rFonts w:ascii="Arial Black" w:cs="Times New Roman" w:hAnsi="Arial Black" w:hint="default"/>
          <w:b/>
          <w:bCs/>
          <w:sz w:val="24"/>
          <w:szCs w:val="24"/>
          <w:u w:val="single"/>
        </w:rPr>
        <w:t>The</w:t>
      </w:r>
      <w:r>
        <w:rPr>
          <w:rFonts w:ascii="Arial Black" w:cs="Times New Roman" w:hAnsi="Arial Black" w:hint="default"/>
          <w:b/>
          <w:bCs/>
          <w:sz w:val="24"/>
          <w:szCs w:val="24"/>
          <w:u w:val="single"/>
        </w:rPr>
        <w:t xml:space="preserve"> </w:t>
      </w:r>
      <w:r>
        <w:rPr>
          <w:rFonts w:ascii="Arial Black" w:cs="Times New Roman" w:hAnsi="Arial Black" w:hint="default"/>
          <w:b/>
          <w:bCs/>
          <w:sz w:val="24"/>
          <w:szCs w:val="24"/>
          <w:u w:val="single"/>
        </w:rPr>
        <w:t>concepts</w:t>
      </w:r>
      <w:r>
        <w:rPr>
          <w:rFonts w:ascii="Arial Black" w:cs="Times New Roman" w:hAnsi="Arial Black" w:hint="default"/>
          <w:b/>
          <w:bCs/>
          <w:sz w:val="24"/>
          <w:szCs w:val="24"/>
          <w:u w:val="single"/>
        </w:rPr>
        <w:t xml:space="preserve"> </w:t>
      </w:r>
      <w:r>
        <w:rPr>
          <w:rFonts w:ascii="Arial Black" w:cs="Times New Roman" w:hAnsi="Arial Black" w:hint="default"/>
          <w:b/>
          <w:bCs/>
          <w:sz w:val="24"/>
          <w:szCs w:val="24"/>
          <w:u w:val="single"/>
        </w:rPr>
        <w:t>covered</w:t>
      </w:r>
      <w:r>
        <w:rPr>
          <w:rFonts w:ascii="Arial Black" w:cs="Times New Roman" w:hAnsi="Arial Black" w:hint="default"/>
          <w:b/>
          <w:bCs/>
          <w:sz w:val="24"/>
          <w:szCs w:val="24"/>
          <w:u w:val="single"/>
        </w:rPr>
        <w:t xml:space="preserve"> </w:t>
      </w:r>
      <w:r>
        <w:rPr>
          <w:rFonts w:ascii="Arial Black" w:cs="Times New Roman" w:hAnsi="Arial Black" w:hint="default"/>
          <w:b/>
          <w:bCs/>
          <w:sz w:val="24"/>
          <w:szCs w:val="24"/>
          <w:u w:val="single"/>
        </w:rPr>
        <w:t>in</w:t>
      </w:r>
      <w:r>
        <w:rPr>
          <w:rFonts w:ascii="Arial Black" w:cs="Times New Roman" w:hAnsi="Arial Black" w:hint="default"/>
          <w:b/>
          <w:bCs/>
          <w:sz w:val="24"/>
          <w:szCs w:val="24"/>
          <w:u w:val="single"/>
        </w:rPr>
        <w:t xml:space="preserve"> </w:t>
      </w:r>
      <w:r>
        <w:rPr>
          <w:rFonts w:ascii="Arial Black" w:cs="Times New Roman" w:hAnsi="Arial Black" w:hint="default"/>
          <w:b/>
          <w:bCs/>
          <w:sz w:val="24"/>
          <w:szCs w:val="24"/>
          <w:u w:val="single"/>
        </w:rPr>
        <w:t>Workshop</w:t>
      </w:r>
      <w:r>
        <w:rPr>
          <w:rFonts w:ascii="Arial Black" w:cs="Times New Roman" w:hAnsi="Arial Black" w:hint="default"/>
          <w:b/>
          <w:bCs/>
          <w:sz w:val="24"/>
          <w:szCs w:val="24"/>
          <w:u w:val="single"/>
        </w:rPr>
        <w:t xml:space="preserve"> </w:t>
      </w:r>
      <w:r>
        <w:rPr>
          <w:rFonts w:ascii="Arial Black" w:cs="Times New Roman" w:hAnsi="Arial Black" w:hint="default"/>
          <w:b/>
          <w:bCs/>
          <w:sz w:val="24"/>
          <w:szCs w:val="24"/>
          <w:u w:val="single"/>
        </w:rPr>
        <w:t>0n</w:t>
      </w:r>
      <w:r>
        <w:rPr>
          <w:rFonts w:ascii="Arial Black" w:cs="Times New Roman" w:hAnsi="Arial Black" w:hint="default"/>
          <w:b/>
          <w:bCs/>
          <w:sz w:val="24"/>
          <w:szCs w:val="24"/>
          <w:u w:val="single"/>
        </w:rPr>
        <w:t xml:space="preserve"> </w:t>
      </w:r>
      <w:r>
        <w:rPr>
          <w:rFonts w:ascii="Arial Black" w:cs="Times New Roman" w:hAnsi="Arial Black" w:hint="default"/>
          <w:b/>
          <w:bCs/>
          <w:sz w:val="24"/>
          <w:szCs w:val="24"/>
          <w:u w:val="single"/>
        </w:rPr>
        <w:t>Python</w:t>
      </w:r>
      <w:r>
        <w:rPr>
          <w:rFonts w:ascii="Arial Black" w:cs="Times New Roman" w:hAnsi="Arial Black" w:hint="default"/>
          <w:b/>
          <w:bCs/>
          <w:sz w:val="24"/>
          <w:szCs w:val="24"/>
          <w:u w:val="single"/>
        </w:rPr>
        <w:t xml:space="preserve"> </w:t>
      </w:r>
      <w:r>
        <w:rPr>
          <w:rFonts w:ascii="Arial Black" w:cs="Times New Roman" w:hAnsi="Arial Black" w:hint="default"/>
          <w:b/>
          <w:bCs/>
          <w:sz w:val="24"/>
          <w:szCs w:val="24"/>
          <w:u w:val="single"/>
        </w:rPr>
        <w:t>for</w:t>
      </w:r>
      <w:r>
        <w:rPr>
          <w:rFonts w:ascii="Arial Black" w:cs="Times New Roman" w:hAnsi="Arial Black" w:hint="default"/>
          <w:b/>
          <w:bCs/>
          <w:sz w:val="24"/>
          <w:szCs w:val="24"/>
          <w:u w:val="single"/>
        </w:rPr>
        <w:t xml:space="preserve"> </w:t>
      </w:r>
      <w:r>
        <w:rPr>
          <w:rFonts w:ascii="Arial Black" w:cs="Times New Roman" w:hAnsi="Arial Black" w:hint="default"/>
          <w:b/>
          <w:bCs/>
          <w:sz w:val="24"/>
          <w:szCs w:val="24"/>
          <w:u w:val="single"/>
        </w:rPr>
        <w:t>Beginners</w:t>
      </w:r>
      <w:r>
        <w:rPr>
          <w:rFonts w:ascii="Arial Black" w:cs="Times New Roman" w:hAnsi="Arial Black" w:hint="default"/>
          <w:b/>
          <w:bCs/>
          <w:sz w:val="24"/>
          <w:szCs w:val="24"/>
          <w:u w:val="single"/>
        </w:rPr>
        <w:t xml:space="preserve"> </w:t>
      </w:r>
      <w:r>
        <w:rPr>
          <w:rFonts w:ascii="Arial Black" w:cs="Times New Roman" w:hAnsi="Arial Black" w:hint="default"/>
          <w:b/>
          <w:bCs/>
          <w:sz w:val="24"/>
          <w:szCs w:val="24"/>
          <w:u w:val="single"/>
        </w:rPr>
        <w:t>are:</w:t>
      </w:r>
    </w:p>
    <w:p>
      <w:pPr>
        <w:pStyle w:val="style179"/>
        <w:numPr>
          <w:ilvl w:val="0"/>
          <w:numId w:val="2"/>
        </w:numPr>
        <w:jc w:val="both"/>
        <w:rPr/>
      </w:pPr>
      <w:r>
        <w:rPr>
          <w:rFonts w:ascii="Arial Black" w:hAnsi="Arial Black" w:hint="default"/>
          <w:sz w:val="24"/>
          <w:szCs w:val="24"/>
        </w:rPr>
        <w:t>P</w:t>
      </w:r>
      <w:r>
        <w:rPr>
          <w:rFonts w:ascii="Arial Black" w:hAnsi="Arial Black" w:hint="default"/>
          <w:sz w:val="24"/>
          <w:szCs w:val="24"/>
        </w:rPr>
        <w:t>yt</w:t>
      </w:r>
      <w:r>
        <w:rPr>
          <w:rFonts w:ascii="Arial Black" w:hAnsi="Arial Black" w:hint="default"/>
          <w:sz w:val="24"/>
          <w:szCs w:val="24"/>
        </w:rPr>
        <w:t>h</w:t>
      </w:r>
      <w:r>
        <w:rPr>
          <w:rFonts w:ascii="Arial Black" w:hAnsi="Arial Black" w:hint="default"/>
          <w:sz w:val="24"/>
          <w:szCs w:val="24"/>
        </w:rPr>
        <w:t>on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Programming.</w:t>
      </w:r>
    </w:p>
    <w:p>
      <w:pPr>
        <w:pStyle w:val="style179"/>
        <w:numPr>
          <w:ilvl w:val="0"/>
          <w:numId w:val="3"/>
        </w:numPr>
        <w:jc w:val="both"/>
        <w:rPr/>
      </w:pPr>
      <w:r>
        <w:rPr>
          <w:rFonts w:ascii="Arial Black" w:hAnsi="Arial Black" w:hint="default"/>
          <w:sz w:val="24"/>
          <w:szCs w:val="24"/>
        </w:rPr>
        <w:t>Intro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to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P</w:t>
      </w:r>
      <w:r>
        <w:rPr>
          <w:rFonts w:ascii="Arial Black" w:hAnsi="Arial Black" w:hint="default"/>
          <w:sz w:val="24"/>
          <w:szCs w:val="24"/>
        </w:rPr>
        <w:t>yt</w:t>
      </w:r>
      <w:r>
        <w:rPr>
          <w:rFonts w:ascii="Arial Black" w:hAnsi="Arial Black" w:hint="default"/>
          <w:sz w:val="24"/>
          <w:szCs w:val="24"/>
        </w:rPr>
        <w:t>h</w:t>
      </w:r>
      <w:r>
        <w:rPr>
          <w:rFonts w:ascii="Arial Black" w:hAnsi="Arial Black" w:hint="default"/>
          <w:sz w:val="24"/>
          <w:szCs w:val="24"/>
        </w:rPr>
        <w:t>on.</w:t>
      </w:r>
    </w:p>
    <w:p>
      <w:pPr>
        <w:pStyle w:val="style179"/>
        <w:numPr>
          <w:ilvl w:val="0"/>
          <w:numId w:val="4"/>
        </w:numPr>
        <w:jc w:val="both"/>
        <w:rPr/>
      </w:pPr>
      <w:r>
        <w:rPr>
          <w:rFonts w:ascii="Arial Black" w:hAnsi="Arial Black" w:hint="default"/>
          <w:sz w:val="24"/>
          <w:szCs w:val="24"/>
        </w:rPr>
        <w:t>Variables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&amp;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types.</w:t>
      </w:r>
    </w:p>
    <w:p>
      <w:pPr>
        <w:pStyle w:val="style179"/>
        <w:numPr>
          <w:ilvl w:val="0"/>
          <w:numId w:val="5"/>
        </w:numPr>
        <w:jc w:val="both"/>
        <w:rPr/>
      </w:pPr>
      <w:r>
        <w:rPr>
          <w:rFonts w:ascii="Arial Black" w:hAnsi="Arial Black" w:hint="default"/>
          <w:sz w:val="24"/>
          <w:szCs w:val="24"/>
        </w:rPr>
        <w:t>Numbers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&amp;</w:t>
      </w:r>
      <w:r>
        <w:rPr>
          <w:rFonts w:ascii="Arial Black" w:hAnsi="Arial Black" w:hint="default"/>
          <w:sz w:val="24"/>
          <w:szCs w:val="24"/>
        </w:rPr>
        <w:t>Maths</w:t>
      </w:r>
      <w:r>
        <w:rPr>
          <w:rFonts w:ascii="Arial Black" w:hAnsi="Arial Black" w:hint="default"/>
          <w:sz w:val="24"/>
          <w:szCs w:val="24"/>
        </w:rPr>
        <w:t>.</w:t>
      </w:r>
    </w:p>
    <w:p>
      <w:pPr>
        <w:pStyle w:val="style179"/>
        <w:numPr>
          <w:ilvl w:val="0"/>
          <w:numId w:val="5"/>
        </w:numPr>
        <w:jc w:val="both"/>
        <w:rPr/>
      </w:pPr>
      <w:r>
        <w:rPr>
          <w:rFonts w:ascii="Arial Black" w:hAnsi="Arial Black" w:hint="default"/>
          <w:sz w:val="24"/>
          <w:szCs w:val="24"/>
        </w:rPr>
        <w:t>Input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from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users.</w:t>
      </w:r>
    </w:p>
    <w:p>
      <w:pPr>
        <w:pStyle w:val="style179"/>
        <w:numPr>
          <w:ilvl w:val="0"/>
          <w:numId w:val="5"/>
        </w:numPr>
        <w:jc w:val="both"/>
        <w:rPr/>
      </w:pPr>
      <w:r>
        <w:rPr>
          <w:rFonts w:ascii="Arial Black" w:hAnsi="Arial Black" w:hint="default"/>
          <w:sz w:val="24"/>
          <w:szCs w:val="24"/>
        </w:rPr>
        <w:t>Passing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Arguments.</w:t>
      </w:r>
    </w:p>
    <w:p>
      <w:pPr>
        <w:pStyle w:val="style179"/>
        <w:numPr>
          <w:ilvl w:val="0"/>
          <w:numId w:val="5"/>
        </w:numPr>
        <w:jc w:val="both"/>
        <w:rPr/>
      </w:pPr>
      <w:r>
        <w:rPr>
          <w:rFonts w:ascii="Arial Black" w:hAnsi="Arial Black" w:hint="default"/>
          <w:sz w:val="24"/>
          <w:szCs w:val="24"/>
        </w:rPr>
        <w:t>Indentation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&amp;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block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of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codes.</w:t>
      </w:r>
    </w:p>
    <w:p>
      <w:pPr>
        <w:pStyle w:val="style0"/>
        <w:ind w:left="1185"/>
        <w:jc w:val="both"/>
        <w:rPr/>
      </w:pPr>
    </w:p>
    <w:p>
      <w:pPr>
        <w:pStyle w:val="style0"/>
        <w:rPr>
          <w:rFonts w:ascii="Arial Black" w:hAnsi="Arial Black" w:hint="default"/>
          <w:sz w:val="24"/>
          <w:szCs w:val="24"/>
        </w:rPr>
      </w:pPr>
    </w:p>
    <w:p>
      <w:pPr>
        <w:pStyle w:val="style0"/>
        <w:rPr>
          <w:rFonts w:hAnsi="Arial Black" w:hint="default"/>
          <w:sz w:val="24"/>
          <w:szCs w:val="24"/>
          <w:lang w:val="en-US"/>
        </w:rPr>
      </w:pPr>
      <w:r>
        <w:rPr/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page">
              <wp:posOffset>982022</wp:posOffset>
            </wp:positionH>
            <wp:positionV relativeFrom="page">
              <wp:posOffset>621926</wp:posOffset>
            </wp:positionV>
            <wp:extent cx="5755024" cy="3769580"/>
            <wp:effectExtent l="0" t="0" r="0" b="0"/>
            <wp:wrapSquare wrapText="bothSides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55024" cy="37695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79"/>
        <w:numPr>
          <w:ilvl w:val="0"/>
          <w:numId w:val="6"/>
        </w:numPr>
        <w:rPr>
          <w:rFonts w:ascii="Arial Black" w:hAnsi="Arial Black" w:hint="default"/>
          <w:b/>
          <w:bCs/>
          <w:sz w:val="24"/>
          <w:szCs w:val="24"/>
          <w:u w:val="single"/>
        </w:rPr>
      </w:pPr>
      <w:r>
        <w:rPr>
          <w:rFonts w:ascii="Arial Black" w:hAnsi="Arial Black" w:hint="default"/>
          <w:b/>
          <w:bCs/>
          <w:sz w:val="24"/>
          <w:szCs w:val="24"/>
          <w:u w:val="single"/>
        </w:rPr>
        <w:t>Coding Challenges Details: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 xml:space="preserve">1.A user will input two strings, and we find if one of the strings is a sub sequence of the other. Program prints “yes” if either the first string is a sub sequence of the second string or the second string is a sub sequence of the first string. Assume that, the length of the first string is smaller than or equal to the length of the second string.             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2.Write a C program</w:t>
      </w:r>
      <w:r>
        <w:rPr/>
        <w:drawing>
          <wp:anchor distT="0" distB="0" distL="114300" distR="114300" simplePos="false" relativeHeight="4" behindDoc="false" locked="false" layoutInCell="true" allowOverlap="true">
            <wp:simplePos x="0" y="0"/>
            <wp:positionH relativeFrom="page">
              <wp:posOffset>2269328</wp:posOffset>
            </wp:positionH>
            <wp:positionV relativeFrom="page">
              <wp:posOffset>6528634</wp:posOffset>
            </wp:positionV>
            <wp:extent cx="3251351" cy="3579497"/>
            <wp:effectExtent l="0" t="0" r="0" b="0"/>
            <wp:wrapSquare wrapText="bothSides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51351" cy="357949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hAnsi="Arial Black"/>
          <w:sz w:val="24"/>
          <w:szCs w:val="24"/>
          <w:lang w:val="en-US"/>
        </w:rPr>
        <w:t xml:space="preserve"> to check whether the two strings are Anagram or no.</w:t>
      </w:r>
    </w:p>
    <w:p>
      <w:pPr>
        <w:pStyle w:val="style0"/>
        <w:rPr>
          <w:rFonts w:ascii="Arial Black" w:hAnsi="Arial Black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000010101"/>
    <w:charset w:val="86"/>
    <w:family w:val="auto"/>
    <w:pitch w:val="variable"/>
    <w:sig w:usb0="00000001" w:usb1="080E0000" w:usb2="00000010" w:usb3="00000000" w:csb0="00040000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00000000"/>
    <w:lvl w:ilvl="0" w:tplc="02030001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00000000"/>
    <w:lvl w:ilvl="0" w:tplc="02030001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00000000"/>
    <w:lvl w:ilvl="0" w:tplc="02030001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00000000"/>
    <w:lvl w:ilvl="0" w:tplc="02030001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0000005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savePreviewPicture/>
  <w:compat>
    <w:useFELayout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character" w:styleId="style85">
    <w:name w:val="Hyperlink"/>
    <w:basedOn w:val="style65"/>
    <w:next w:val="style85"/>
    <w:rPr>
      <w:color w:val="0000ff"/>
      <w:u w:val="single"/>
    </w:rPr>
  </w:style>
  <w:style w:type="character" w:styleId="style87">
    <w:name w:val="Strong"/>
    <w:basedOn w:val="style65"/>
    <w:next w:val="style87"/>
    <w:qFormat/>
    <w:rPr>
      <w:b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278</Words>
  <Pages>2</Pages>
  <Characters>1439</Characters>
  <Application>WPS Office</Application>
  <DocSecurity>0</DocSecurity>
  <Paragraphs>78</Paragraphs>
  <ScaleCrop>false</ScaleCrop>
  <LinksUpToDate>false</LinksUpToDate>
  <CharactersWithSpaces>1684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2020-05-24T08:38:16Z</dcterms:created>
  <dc:creator>EMS</dc:creator>
  <lastModifiedBy>Redmi Note 8</lastModifiedBy>
  <dcterms:modified xsi:type="dcterms:W3CDTF">2020-05-24T08:39:24Z</dcterms:modified>
  <revision>6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